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5315" w:rsidRDefault="004F0982">
      <w:pPr>
        <w:pStyle w:val="Title"/>
      </w:pPr>
      <w:r>
        <w:t>USER GUIDE</w:t>
      </w:r>
    </w:p>
    <w:p w:rsidR="00F45315" w:rsidRDefault="004F0982">
      <w:pPr>
        <w:pStyle w:val="Heading1"/>
      </w:pPr>
      <w:r>
        <w:t>INTRODUCTION</w:t>
      </w:r>
    </w:p>
    <w:p w:rsidR="004F0982" w:rsidRDefault="004F0982" w:rsidP="004F0982">
      <w:r>
        <w:t xml:space="preserve">I’ve created a </w:t>
      </w:r>
      <w:r w:rsidR="001D1FD3">
        <w:t>egrocery website</w:t>
      </w:r>
      <w:r>
        <w:t xml:space="preserve">. Where user can </w:t>
      </w:r>
      <w:r w:rsidR="001D1FD3">
        <w:t>buy products,</w:t>
      </w:r>
      <w:r w:rsidR="00AB434F">
        <w:t xml:space="preserve"> </w:t>
      </w:r>
      <w:r w:rsidR="001D1FD3">
        <w:t xml:space="preserve"> and  can pay by different procedures including paypal, cash payment etc., can search products</w:t>
      </w:r>
      <w:r>
        <w:t xml:space="preserve"> .</w:t>
      </w:r>
    </w:p>
    <w:p w:rsidR="00A76C7D" w:rsidRDefault="00A76C7D" w:rsidP="00A76C7D">
      <w:pPr>
        <w:pStyle w:val="Title"/>
      </w:pPr>
    </w:p>
    <w:p w:rsidR="00A92FF2" w:rsidRDefault="00AB434F" w:rsidP="00A92FF2">
      <w:pPr>
        <w:pStyle w:val="Title"/>
      </w:pPr>
      <w:r>
        <w:t>eGROCERY</w:t>
      </w:r>
    </w:p>
    <w:p w:rsidR="00A92FF2" w:rsidRDefault="00AB434F" w:rsidP="00A92FF2">
      <w:r>
        <w:t>It is HOME</w:t>
      </w:r>
      <w:r w:rsidR="00A92FF2">
        <w:t xml:space="preserve"> page wher</w:t>
      </w:r>
      <w:r>
        <w:t xml:space="preserve">e you can go to any page </w:t>
      </w:r>
      <w:r w:rsidR="00A92FF2">
        <w:t>.</w:t>
      </w:r>
    </w:p>
    <w:p w:rsidR="00A92FF2" w:rsidRPr="00A92FF2" w:rsidRDefault="00AB434F" w:rsidP="00A92FF2">
      <w:r>
        <w:rPr>
          <w:noProof/>
          <w:lang w:eastAsia="en-US"/>
        </w:rPr>
        <w:drawing>
          <wp:inline distT="0" distB="0" distL="0" distR="0">
            <wp:extent cx="6276975" cy="43148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om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FF2" w:rsidRDefault="00A92FF2" w:rsidP="00473006">
      <w:pPr>
        <w:pStyle w:val="Title"/>
      </w:pPr>
    </w:p>
    <w:p w:rsidR="00C00D8F" w:rsidRDefault="00C00D8F" w:rsidP="00473006">
      <w:pPr>
        <w:pStyle w:val="Title"/>
      </w:pPr>
    </w:p>
    <w:p w:rsidR="00C00D8F" w:rsidRDefault="00C00D8F" w:rsidP="00473006">
      <w:pPr>
        <w:pStyle w:val="Title"/>
      </w:pPr>
    </w:p>
    <w:p w:rsidR="00C00D8F" w:rsidRDefault="00C00D8F" w:rsidP="00473006">
      <w:pPr>
        <w:pStyle w:val="Title"/>
      </w:pPr>
    </w:p>
    <w:p w:rsidR="00C00D8F" w:rsidRDefault="00C00D8F" w:rsidP="00473006">
      <w:pPr>
        <w:pStyle w:val="Title"/>
      </w:pPr>
    </w:p>
    <w:p w:rsidR="00C00D8F" w:rsidRDefault="00C00D8F" w:rsidP="00473006">
      <w:pPr>
        <w:pStyle w:val="Title"/>
      </w:pPr>
    </w:p>
    <w:p w:rsidR="00473006" w:rsidRDefault="00AB434F" w:rsidP="00473006">
      <w:pPr>
        <w:pStyle w:val="Title"/>
      </w:pPr>
      <w:r>
        <w:t>login</w:t>
      </w:r>
    </w:p>
    <w:p w:rsidR="00473006" w:rsidRDefault="00473006" w:rsidP="00473006">
      <w:r>
        <w:t>.</w:t>
      </w:r>
    </w:p>
    <w:p w:rsidR="00473006" w:rsidRDefault="00AB434F" w:rsidP="00473006">
      <w:r>
        <w:rPr>
          <w:noProof/>
          <w:lang w:eastAsia="en-US"/>
        </w:rPr>
        <w:drawing>
          <wp:inline distT="0" distB="0" distL="0" distR="0">
            <wp:extent cx="5943600" cy="3829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IN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34F" w:rsidRDefault="00AB434F" w:rsidP="00473006">
      <w:pPr>
        <w:pStyle w:val="Title"/>
      </w:pPr>
    </w:p>
    <w:p w:rsidR="00AB434F" w:rsidRDefault="00AB434F" w:rsidP="00473006">
      <w:pPr>
        <w:pStyle w:val="Title"/>
      </w:pPr>
    </w:p>
    <w:p w:rsidR="00AB434F" w:rsidRDefault="00AB434F" w:rsidP="00473006">
      <w:pPr>
        <w:pStyle w:val="Title"/>
      </w:pPr>
    </w:p>
    <w:p w:rsidR="00473006" w:rsidRDefault="00AB434F" w:rsidP="00473006">
      <w:pPr>
        <w:pStyle w:val="Title"/>
      </w:pPr>
      <w:r>
        <w:lastRenderedPageBreak/>
        <w:t>Shop Page</w:t>
      </w:r>
    </w:p>
    <w:p w:rsidR="00973096" w:rsidRDefault="00AB434F" w:rsidP="00473006">
      <w:r>
        <w:rPr>
          <w:noProof/>
          <w:lang w:eastAsia="en-US"/>
        </w:rPr>
        <w:drawing>
          <wp:inline distT="0" distB="0" distL="0" distR="0">
            <wp:extent cx="5943600" cy="35909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hop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096" w:rsidRDefault="00973096" w:rsidP="00473006"/>
    <w:p w:rsidR="00AB434F" w:rsidRDefault="00AB434F" w:rsidP="00973096">
      <w:pPr>
        <w:pStyle w:val="Title"/>
      </w:pPr>
    </w:p>
    <w:p w:rsidR="00AB434F" w:rsidRDefault="00AB434F" w:rsidP="00973096">
      <w:pPr>
        <w:pStyle w:val="Title"/>
      </w:pPr>
    </w:p>
    <w:p w:rsidR="00AB434F" w:rsidRDefault="00AB434F" w:rsidP="00973096">
      <w:pPr>
        <w:pStyle w:val="Title"/>
      </w:pPr>
    </w:p>
    <w:p w:rsidR="00AB434F" w:rsidRDefault="00AB434F" w:rsidP="00973096">
      <w:pPr>
        <w:pStyle w:val="Title"/>
      </w:pPr>
    </w:p>
    <w:p w:rsidR="00AB434F" w:rsidRDefault="00AB434F" w:rsidP="00973096">
      <w:pPr>
        <w:pStyle w:val="Title"/>
      </w:pPr>
    </w:p>
    <w:p w:rsidR="00AB434F" w:rsidRDefault="00AB434F" w:rsidP="00973096">
      <w:pPr>
        <w:pStyle w:val="Title"/>
      </w:pPr>
    </w:p>
    <w:p w:rsidR="00AB434F" w:rsidRDefault="00AB434F" w:rsidP="00973096">
      <w:pPr>
        <w:pStyle w:val="Title"/>
      </w:pPr>
    </w:p>
    <w:p w:rsidR="00AB434F" w:rsidRDefault="00AB434F" w:rsidP="00973096">
      <w:pPr>
        <w:pStyle w:val="Title"/>
      </w:pPr>
    </w:p>
    <w:p w:rsidR="00AB434F" w:rsidRDefault="00AB434F" w:rsidP="00973096">
      <w:pPr>
        <w:pStyle w:val="Title"/>
      </w:pPr>
    </w:p>
    <w:p w:rsidR="00973096" w:rsidRDefault="00AB434F" w:rsidP="00973096">
      <w:pPr>
        <w:pStyle w:val="Title"/>
      </w:pPr>
      <w:r>
        <w:t>Details</w:t>
      </w:r>
    </w:p>
    <w:p w:rsidR="001658D5" w:rsidRDefault="00AB434F" w:rsidP="00473006">
      <w:r>
        <w:rPr>
          <w:noProof/>
          <w:lang w:eastAsia="en-US"/>
        </w:rPr>
        <w:drawing>
          <wp:inline distT="0" distB="0" distL="0" distR="0">
            <wp:extent cx="5943600" cy="43529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ee detai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8D5" w:rsidRDefault="001658D5" w:rsidP="00473006"/>
    <w:p w:rsidR="009D652B" w:rsidRDefault="009D652B" w:rsidP="00F43956">
      <w:pPr>
        <w:pStyle w:val="Title"/>
      </w:pPr>
    </w:p>
    <w:p w:rsidR="009D652B" w:rsidRDefault="009D652B" w:rsidP="00F43956">
      <w:pPr>
        <w:pStyle w:val="Title"/>
      </w:pPr>
    </w:p>
    <w:p w:rsidR="009D652B" w:rsidRDefault="009D652B" w:rsidP="00F43956">
      <w:pPr>
        <w:pStyle w:val="Title"/>
      </w:pPr>
    </w:p>
    <w:p w:rsidR="009D652B" w:rsidRDefault="009D652B" w:rsidP="00F43956">
      <w:pPr>
        <w:pStyle w:val="Title"/>
      </w:pPr>
    </w:p>
    <w:p w:rsidR="004D0B05" w:rsidRDefault="004D0B05" w:rsidP="00F43956">
      <w:pPr>
        <w:pStyle w:val="Title"/>
      </w:pPr>
    </w:p>
    <w:p w:rsidR="00F43956" w:rsidRDefault="004D0B05" w:rsidP="00F43956">
      <w:pPr>
        <w:pStyle w:val="Title"/>
      </w:pPr>
      <w:r>
        <w:lastRenderedPageBreak/>
        <w:t>Cart</w:t>
      </w:r>
    </w:p>
    <w:p w:rsidR="00A76C7D" w:rsidRDefault="00F43956" w:rsidP="004F0982">
      <w:r>
        <w:t>.</w:t>
      </w:r>
      <w:r w:rsidR="004D0B05">
        <w:rPr>
          <w:noProof/>
          <w:lang w:eastAsia="en-US"/>
        </w:rPr>
        <w:drawing>
          <wp:inline distT="0" distB="0" distL="0" distR="0">
            <wp:extent cx="5943600" cy="37433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r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315" w:rsidRDefault="00F45315" w:rsidP="004F0982"/>
    <w:p w:rsidR="009D652B" w:rsidRDefault="009D652B" w:rsidP="004F0982"/>
    <w:p w:rsidR="009D652B" w:rsidRDefault="009D652B" w:rsidP="009D652B">
      <w:pPr>
        <w:pStyle w:val="Title"/>
      </w:pPr>
    </w:p>
    <w:p w:rsidR="009D652B" w:rsidRDefault="009D652B" w:rsidP="009D652B">
      <w:pPr>
        <w:pStyle w:val="Title"/>
      </w:pPr>
    </w:p>
    <w:p w:rsidR="009D652B" w:rsidRDefault="009D652B" w:rsidP="009D652B">
      <w:pPr>
        <w:pStyle w:val="Title"/>
      </w:pPr>
    </w:p>
    <w:p w:rsidR="009D652B" w:rsidRDefault="009D652B" w:rsidP="009D652B">
      <w:pPr>
        <w:pStyle w:val="Title"/>
      </w:pPr>
    </w:p>
    <w:p w:rsidR="009D652B" w:rsidRDefault="009D652B" w:rsidP="009D652B">
      <w:pPr>
        <w:pStyle w:val="Title"/>
      </w:pPr>
    </w:p>
    <w:p w:rsidR="004D0B05" w:rsidRDefault="004D0B05" w:rsidP="009D652B">
      <w:pPr>
        <w:pStyle w:val="Title"/>
      </w:pPr>
    </w:p>
    <w:p w:rsidR="009D652B" w:rsidRDefault="004D0B05" w:rsidP="009D652B">
      <w:pPr>
        <w:pStyle w:val="Title"/>
      </w:pPr>
      <w:r>
        <w:lastRenderedPageBreak/>
        <w:t>checkout</w:t>
      </w:r>
    </w:p>
    <w:p w:rsidR="009D652B" w:rsidRDefault="004D0B05" w:rsidP="009D652B">
      <w:r>
        <w:rPr>
          <w:noProof/>
          <w:lang w:eastAsia="en-US"/>
        </w:rPr>
        <w:drawing>
          <wp:inline distT="0" distB="0" distL="0" distR="0">
            <wp:extent cx="5943600" cy="40290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heckou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A00" w:rsidRDefault="008E3A00" w:rsidP="009D652B"/>
    <w:p w:rsidR="008E3A00" w:rsidRDefault="008E3A00" w:rsidP="009D652B"/>
    <w:p w:rsidR="008E3A00" w:rsidRDefault="008E3A00" w:rsidP="009D652B"/>
    <w:p w:rsidR="008E3A00" w:rsidRDefault="008E3A00" w:rsidP="009D652B"/>
    <w:p w:rsidR="008E3A00" w:rsidRDefault="008E3A00" w:rsidP="009D652B"/>
    <w:p w:rsidR="008E3A00" w:rsidRDefault="008E3A00" w:rsidP="009D652B"/>
    <w:p w:rsidR="008E3A00" w:rsidRDefault="008E3A00" w:rsidP="009D652B"/>
    <w:p w:rsidR="008E3A00" w:rsidRDefault="008E3A00" w:rsidP="009D652B"/>
    <w:p w:rsidR="008E3A00" w:rsidRDefault="008E3A00" w:rsidP="009D652B"/>
    <w:p w:rsidR="004D0B05" w:rsidRDefault="004D0B05" w:rsidP="008E3A00">
      <w:pPr>
        <w:pStyle w:val="Title"/>
      </w:pPr>
    </w:p>
    <w:p w:rsidR="008E3A00" w:rsidRDefault="004D0B05" w:rsidP="008E3A00">
      <w:pPr>
        <w:pStyle w:val="Title"/>
      </w:pPr>
      <w:r>
        <w:lastRenderedPageBreak/>
        <w:t>mY ACCOUNT</w:t>
      </w:r>
    </w:p>
    <w:p w:rsidR="008E3A00" w:rsidRPr="008E3A00" w:rsidRDefault="004D0B05" w:rsidP="008E3A00">
      <w:r>
        <w:rPr>
          <w:noProof/>
          <w:lang w:eastAsia="en-US"/>
        </w:rPr>
        <w:drawing>
          <wp:inline distT="0" distB="0" distL="0" distR="0">
            <wp:extent cx="5943600" cy="42862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y accoun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A00" w:rsidRPr="009D652B" w:rsidRDefault="008E3A00" w:rsidP="009D652B"/>
    <w:p w:rsidR="009D652B" w:rsidRDefault="009D652B" w:rsidP="004F0982"/>
    <w:p w:rsidR="008E3A00" w:rsidRDefault="008E3A00" w:rsidP="004F0982"/>
    <w:p w:rsidR="008E3A00" w:rsidRDefault="008E3A00" w:rsidP="004F0982"/>
    <w:p w:rsidR="008E3A00" w:rsidRDefault="008E3A00" w:rsidP="004F0982"/>
    <w:p w:rsidR="008E3A00" w:rsidRDefault="008E3A00" w:rsidP="004F0982"/>
    <w:p w:rsidR="008E3A00" w:rsidRDefault="008E3A00" w:rsidP="004F0982"/>
    <w:p w:rsidR="008E3A00" w:rsidRDefault="008E3A00" w:rsidP="004F0982"/>
    <w:p w:rsidR="004D0B05" w:rsidRDefault="004D0B05" w:rsidP="003830A7">
      <w:pPr>
        <w:pStyle w:val="Title"/>
      </w:pPr>
    </w:p>
    <w:p w:rsidR="008E3A00" w:rsidRDefault="004D0B05" w:rsidP="003830A7">
      <w:pPr>
        <w:pStyle w:val="Title"/>
      </w:pPr>
      <w:r>
        <w:lastRenderedPageBreak/>
        <w:t>iNVOICE</w:t>
      </w:r>
    </w:p>
    <w:p w:rsidR="003830A7" w:rsidRPr="003830A7" w:rsidRDefault="004D0B05" w:rsidP="003830A7">
      <w:r>
        <w:rPr>
          <w:noProof/>
          <w:lang w:eastAsia="en-US"/>
        </w:rPr>
        <w:drawing>
          <wp:inline distT="0" distB="0" distL="0" distR="0">
            <wp:extent cx="5943600" cy="4095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df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A00" w:rsidRDefault="008E3A00" w:rsidP="004F0982"/>
    <w:p w:rsidR="008E3A00" w:rsidRDefault="008E3A00" w:rsidP="004F0982"/>
    <w:p w:rsidR="003830A7" w:rsidRDefault="003830A7" w:rsidP="004F0982"/>
    <w:p w:rsidR="003830A7" w:rsidRDefault="003830A7" w:rsidP="004F0982"/>
    <w:p w:rsidR="003830A7" w:rsidRDefault="003830A7" w:rsidP="004F0982"/>
    <w:p w:rsidR="003830A7" w:rsidRDefault="003830A7" w:rsidP="004F0982"/>
    <w:p w:rsidR="003830A7" w:rsidRDefault="003830A7" w:rsidP="004F0982"/>
    <w:p w:rsidR="003830A7" w:rsidRDefault="003830A7" w:rsidP="004F0982"/>
    <w:p w:rsidR="003830A7" w:rsidRDefault="003830A7" w:rsidP="004F0982"/>
    <w:p w:rsidR="003830A7" w:rsidRDefault="003830A7" w:rsidP="004F0982"/>
    <w:p w:rsidR="003830A7" w:rsidRDefault="004D0B05" w:rsidP="003830A7">
      <w:pPr>
        <w:pStyle w:val="Title"/>
      </w:pPr>
      <w:r>
        <w:lastRenderedPageBreak/>
        <w:t>CONTACT Us</w:t>
      </w:r>
    </w:p>
    <w:p w:rsidR="003830A7" w:rsidRPr="003830A7" w:rsidRDefault="004D0B05" w:rsidP="003830A7">
      <w:r>
        <w:rPr>
          <w:noProof/>
          <w:lang w:eastAsia="en-US"/>
        </w:rPr>
        <w:drawing>
          <wp:inline distT="0" distB="0" distL="0" distR="0">
            <wp:extent cx="5943600" cy="43148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ontac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A00" w:rsidRDefault="008E3A00" w:rsidP="004F0982"/>
    <w:p w:rsidR="003830A7" w:rsidRDefault="003830A7" w:rsidP="004F0982"/>
    <w:p w:rsidR="003830A7" w:rsidRDefault="003830A7" w:rsidP="004F0982"/>
    <w:p w:rsidR="003830A7" w:rsidRDefault="003830A7" w:rsidP="004F0982"/>
    <w:p w:rsidR="003830A7" w:rsidRDefault="003830A7" w:rsidP="004F0982"/>
    <w:p w:rsidR="003830A7" w:rsidRDefault="003830A7" w:rsidP="004F0982"/>
    <w:p w:rsidR="003830A7" w:rsidRDefault="003830A7" w:rsidP="004F0982"/>
    <w:p w:rsidR="004D0B05" w:rsidRDefault="004D0B05" w:rsidP="003830A7">
      <w:pPr>
        <w:pStyle w:val="Title"/>
      </w:pPr>
    </w:p>
    <w:p w:rsidR="004D0B05" w:rsidRDefault="004D0B05" w:rsidP="003830A7">
      <w:pPr>
        <w:pStyle w:val="Title"/>
      </w:pPr>
    </w:p>
    <w:p w:rsidR="003830A7" w:rsidRDefault="004D0B05" w:rsidP="003830A7">
      <w:pPr>
        <w:pStyle w:val="Title"/>
      </w:pPr>
      <w:r>
        <w:lastRenderedPageBreak/>
        <w:t>about us</w:t>
      </w:r>
    </w:p>
    <w:p w:rsidR="003830A7" w:rsidRPr="003830A7" w:rsidRDefault="004D0B05" w:rsidP="003830A7">
      <w:r>
        <w:rPr>
          <w:noProof/>
          <w:lang w:eastAsia="en-US"/>
        </w:rPr>
        <w:drawing>
          <wp:inline distT="0" distB="0" distL="0" distR="0">
            <wp:extent cx="5943600" cy="4114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bou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0A7" w:rsidRDefault="003830A7" w:rsidP="004F0982"/>
    <w:p w:rsidR="003830A7" w:rsidRDefault="003830A7" w:rsidP="004F0982"/>
    <w:p w:rsidR="003830A7" w:rsidRDefault="003830A7" w:rsidP="004F0982"/>
    <w:p w:rsidR="003830A7" w:rsidRDefault="003830A7" w:rsidP="004F0982"/>
    <w:p w:rsidR="003830A7" w:rsidRDefault="003830A7" w:rsidP="004F0982"/>
    <w:p w:rsidR="003830A7" w:rsidRDefault="003830A7" w:rsidP="004F0982"/>
    <w:p w:rsidR="003830A7" w:rsidRDefault="003830A7" w:rsidP="004F0982"/>
    <w:p w:rsidR="003830A7" w:rsidRDefault="003830A7" w:rsidP="004F0982"/>
    <w:p w:rsidR="003830A7" w:rsidRPr="003830A7" w:rsidRDefault="003830A7" w:rsidP="003830A7"/>
    <w:p w:rsidR="003830A7" w:rsidRDefault="003830A7" w:rsidP="003830A7">
      <w:pPr>
        <w:pStyle w:val="Title"/>
      </w:pPr>
    </w:p>
    <w:p w:rsidR="003830A7" w:rsidRDefault="003830A7" w:rsidP="003830A7">
      <w:pPr>
        <w:pStyle w:val="Title"/>
      </w:pPr>
    </w:p>
    <w:p w:rsidR="003830A7" w:rsidRDefault="003830A7" w:rsidP="003830A7">
      <w:pPr>
        <w:pStyle w:val="Title"/>
      </w:pPr>
    </w:p>
    <w:p w:rsidR="003830A7" w:rsidRDefault="003830A7" w:rsidP="003830A7">
      <w:pPr>
        <w:pStyle w:val="Title"/>
      </w:pPr>
    </w:p>
    <w:p w:rsidR="003830A7" w:rsidRDefault="003830A7" w:rsidP="003830A7">
      <w:pPr>
        <w:pStyle w:val="Title"/>
      </w:pPr>
      <w:bookmarkStart w:id="0" w:name="_GoBack"/>
      <w:bookmarkEnd w:id="0"/>
    </w:p>
    <w:sectPr w:rsidR="003830A7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024D1" w:rsidRDefault="00D024D1">
      <w:pPr>
        <w:spacing w:after="0" w:line="240" w:lineRule="auto"/>
      </w:pPr>
      <w:r>
        <w:separator/>
      </w:r>
    </w:p>
  </w:endnote>
  <w:endnote w:type="continuationSeparator" w:id="0">
    <w:p w:rsidR="00D024D1" w:rsidRDefault="00D024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024D1" w:rsidRDefault="00D024D1">
      <w:pPr>
        <w:spacing w:after="0" w:line="240" w:lineRule="auto"/>
      </w:pPr>
      <w:r>
        <w:separator/>
      </w:r>
    </w:p>
  </w:footnote>
  <w:footnote w:type="continuationSeparator" w:id="0">
    <w:p w:rsidR="00D024D1" w:rsidRDefault="00D024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EE54B1"/>
    <w:multiLevelType w:val="hybridMultilevel"/>
    <w:tmpl w:val="B22248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324886"/>
    <w:multiLevelType w:val="hybridMultilevel"/>
    <w:tmpl w:val="0C6CD7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0982"/>
    <w:rsid w:val="00087137"/>
    <w:rsid w:val="001658D5"/>
    <w:rsid w:val="001D1FD3"/>
    <w:rsid w:val="003830A7"/>
    <w:rsid w:val="003B0D0F"/>
    <w:rsid w:val="00453990"/>
    <w:rsid w:val="00473006"/>
    <w:rsid w:val="004D0B05"/>
    <w:rsid w:val="004F0982"/>
    <w:rsid w:val="005A0D2D"/>
    <w:rsid w:val="00667ECE"/>
    <w:rsid w:val="008E3A00"/>
    <w:rsid w:val="00973096"/>
    <w:rsid w:val="009D652B"/>
    <w:rsid w:val="00A76C7D"/>
    <w:rsid w:val="00A92FF2"/>
    <w:rsid w:val="00AB434F"/>
    <w:rsid w:val="00C00D8F"/>
    <w:rsid w:val="00C31E4E"/>
    <w:rsid w:val="00D024D1"/>
    <w:rsid w:val="00D24569"/>
    <w:rsid w:val="00EB6833"/>
    <w:rsid w:val="00F43956"/>
    <w:rsid w:val="00F45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00F646F-B93C-44AD-8F6D-C9C8FD121D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pBdr>
        <w:top w:val="single" w:sz="24" w:space="0" w:color="099BDD" w:themeColor="text2"/>
        <w:left w:val="single" w:sz="24" w:space="0" w:color="099BDD" w:themeColor="text2"/>
        <w:bottom w:val="single" w:sz="24" w:space="0" w:color="099BDD" w:themeColor="text2"/>
        <w:right w:val="single" w:sz="24" w:space="0" w:color="099BDD" w:themeColor="text2"/>
      </w:pBdr>
      <w:shd w:val="clear" w:color="auto" w:fill="099BDD" w:themeFill="text2"/>
      <w:spacing w:after="0"/>
      <w:outlineLvl w:val="0"/>
    </w:pPr>
    <w:rPr>
      <w:rFonts w:asciiTheme="majorHAnsi" w:eastAsiaTheme="majorEastAsia" w:hAnsiTheme="majorHAnsi" w:cstheme="majorBidi"/>
      <w:caps/>
      <w:color w:val="FFFFFF" w:themeColor="background1"/>
      <w:spacing w:val="15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asciiTheme="majorHAnsi" w:eastAsiaTheme="majorEastAsia" w:hAnsiTheme="majorHAnsi" w:cstheme="majorBidi"/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pBdr>
        <w:top w:val="single" w:sz="6" w:space="2" w:color="099BDD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aps/>
      <w:color w:val="FFFFFF" w:themeColor="background1"/>
      <w:spacing w:val="15"/>
      <w:shd w:val="clear" w:color="auto" w:fill="099BDD" w:themeFill="text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aps/>
      <w:spacing w:val="15"/>
      <w:shd w:val="clear" w:color="auto" w:fill="C9ECFC" w:themeFill="text2" w:themeFillTint="33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table" w:styleId="TableGrid">
    <w:name w:val="Table Grid"/>
    <w:basedOn w:val="TableNormal"/>
    <w:uiPriority w:val="1"/>
    <w:pPr>
      <w:spacing w:after="0" w:line="240" w:lineRule="auto"/>
    </w:pPr>
    <w:tblPr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</w:tblPr>
  </w:style>
  <w:style w:type="paragraph" w:styleId="Title">
    <w:name w:val="Title"/>
    <w:basedOn w:val="Normal"/>
    <w:next w:val="Normal"/>
    <w:link w:val="TitleChar"/>
    <w:uiPriority w:val="10"/>
    <w:qFormat/>
    <w:pPr>
      <w:spacing w:before="0" w:after="0"/>
    </w:pPr>
    <w:rPr>
      <w:rFonts w:asciiTheme="majorHAnsi" w:eastAsiaTheme="majorEastAsia" w:hAnsiTheme="majorHAnsi" w:cstheme="majorBidi"/>
      <w:caps/>
      <w:color w:val="099BDD" w:themeColor="text2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aps/>
      <w:color w:val="099BDD" w:themeColor="text2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0" w:after="500" w:line="240" w:lineRule="auto"/>
    </w:pPr>
    <w:rPr>
      <w:caps/>
      <w:color w:val="757575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Pr>
      <w:caps/>
      <w:color w:val="757575" w:themeColor="text1" w:themeTint="A6"/>
      <w:spacing w:val="10"/>
      <w:sz w:val="21"/>
      <w:szCs w:val="21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SubtleReference">
    <w:name w:val="Subtle Reference"/>
    <w:uiPriority w:val="31"/>
    <w:qFormat/>
    <w:rPr>
      <w:b w:val="0"/>
      <w:bCs w:val="0"/>
      <w:color w:val="099BDD" w:themeColor="text2"/>
    </w:rPr>
  </w:style>
  <w:style w:type="character" w:styleId="SubtleEmphasis">
    <w:name w:val="Subtle Emphasis"/>
    <w:uiPriority w:val="19"/>
    <w:qFormat/>
    <w:rPr>
      <w:i/>
      <w:iCs/>
      <w:color w:val="044D6E" w:themeColor="text2" w:themeShade="80"/>
    </w:rPr>
  </w:style>
  <w:style w:type="character" w:styleId="Emphasis">
    <w:name w:val="Emphasis"/>
    <w:uiPriority w:val="20"/>
    <w:qFormat/>
    <w:rPr>
      <w:caps/>
      <w:color w:val="auto"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1080" w:right="1080"/>
      <w:jc w:val="center"/>
    </w:pPr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sz w:val="24"/>
      <w:szCs w:val="24"/>
    </w:rPr>
  </w:style>
  <w:style w:type="character" w:styleId="IntenseEmphasis">
    <w:name w:val="Intense Emphasis"/>
    <w:uiPriority w:val="21"/>
    <w:qFormat/>
    <w:rPr>
      <w:b/>
      <w:bCs/>
      <w:caps/>
      <w:color w:val="044D6E" w:themeColor="text2" w:themeShade="80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spacing w:before="240" w:after="240" w:line="240" w:lineRule="auto"/>
      <w:ind w:left="1080" w:right="1080"/>
      <w:jc w:val="center"/>
    </w:pPr>
    <w:rPr>
      <w:color w:val="099BDD" w:themeColor="text2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color w:val="099BDD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eastAsiaTheme="majorEastAsia" w:hAnsiTheme="majorHAnsi" w:cstheme="majorBidi"/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eastAsiaTheme="majorEastAsia" w:hAnsiTheme="majorHAnsi" w:cstheme="majorBidi"/>
      <w:i/>
      <w:iCs/>
      <w:caps/>
      <w:spacing w:val="10"/>
      <w:sz w:val="18"/>
      <w:szCs w:val="18"/>
    </w:rPr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character" w:styleId="BookTitle">
    <w:name w:val="Book Title"/>
    <w:uiPriority w:val="33"/>
    <w:qFormat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rPr>
      <w:b/>
      <w:bCs/>
      <w:color w:val="0673A5" w:themeColor="text2" w:themeShade="BF"/>
      <w:sz w:val="16"/>
      <w:szCs w:val="16"/>
    </w:rPr>
  </w:style>
  <w:style w:type="character" w:styleId="IntenseReference">
    <w:name w:val="Intense Reference"/>
    <w:uiPriority w:val="32"/>
    <w:qFormat/>
    <w:rPr>
      <w:b w:val="0"/>
      <w:bCs w:val="0"/>
      <w:i/>
      <w:iCs/>
      <w:caps/>
      <w:color w:val="099BDD" w:themeColor="text2"/>
    </w:rPr>
  </w:style>
  <w:style w:type="character" w:customStyle="1" w:styleId="NoSpacingChar">
    <w:name w:val="No Spacing Char"/>
    <w:basedOn w:val="DefaultParagraphFont"/>
    <w:link w:val="NoSpacing"/>
    <w:uiPriority w:val="1"/>
  </w:style>
  <w:style w:type="character" w:styleId="Strong">
    <w:name w:val="Strong"/>
    <w:uiPriority w:val="22"/>
    <w:qFormat/>
    <w:rPr>
      <w:b/>
      <w:bC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amza\AppData\Roaming\Microsoft\Templates\Banded%20design%20(blank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1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0317C4C-F8F9-4874-ADD3-12394F46B5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Banded design (blank)</Template>
  <TotalTime>73</TotalTime>
  <Pages>11</Pages>
  <Words>63</Words>
  <Characters>362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hamza hamid</dc:creator>
  <cp:keywords/>
  <cp:lastModifiedBy>hamza project</cp:lastModifiedBy>
  <cp:revision>19</cp:revision>
  <dcterms:created xsi:type="dcterms:W3CDTF">2015-10-09T03:47:00Z</dcterms:created>
  <dcterms:modified xsi:type="dcterms:W3CDTF">2017-01-14T12:55:00Z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TC037499679991</vt:lpwstr>
  </property>
</Properties>
</file>